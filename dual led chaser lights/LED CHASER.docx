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2268628"/>
        <w:docPartObj>
          <w:docPartGallery w:val="Cover Pages"/>
          <w:docPartUnique/>
        </w:docPartObj>
      </w:sdtPr>
      <w:sdtEndPr>
        <w:rPr>
          <w:rFonts w:ascii="Times New Roman" w:hAnsi="Times New Roman" w:cs="Times New Roman"/>
          <w:b/>
          <w:bCs/>
          <w:i/>
          <w:iCs/>
          <w:color w:val="1D1D1D"/>
          <w:sz w:val="32"/>
          <w:szCs w:val="32"/>
        </w:rPr>
      </w:sdtEndPr>
      <w:sdtContent>
        <w:p w14:paraId="45D47E85" w14:textId="78B250F1" w:rsidR="006C576B" w:rsidRDefault="006C576B">
          <w:r>
            <w:rPr>
              <w:noProof/>
            </w:rPr>
            <mc:AlternateContent>
              <mc:Choice Requires="wps">
                <w:drawing>
                  <wp:anchor distT="0" distB="0" distL="114300" distR="114300" simplePos="0" relativeHeight="251659264" behindDoc="1" locked="0" layoutInCell="1" allowOverlap="0" wp14:anchorId="040687B7" wp14:editId="09913154">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C576B" w14:paraId="55388A5A" w14:textId="77777777">
                                  <w:trPr>
                                    <w:trHeight w:hRule="exact" w:val="9360"/>
                                  </w:trPr>
                                  <w:tc>
                                    <w:tcPr>
                                      <w:tcW w:w="5000" w:type="pct"/>
                                    </w:tcPr>
                                    <w:p w14:paraId="65BE6BC0" w14:textId="77777777" w:rsidR="006C576B" w:rsidRDefault="006C576B">
                                      <w:r>
                                        <w:rPr>
                                          <w:noProof/>
                                        </w:rPr>
                                        <w:drawing>
                                          <wp:inline distT="0" distB="0" distL="0" distR="0" wp14:anchorId="2AF0E665" wp14:editId="76C3850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C576B" w14:paraId="136FDC89" w14:textId="77777777">
                                  <w:trPr>
                                    <w:trHeight w:hRule="exact" w:val="4320"/>
                                  </w:trPr>
                                  <w:tc>
                                    <w:tcPr>
                                      <w:tcW w:w="5000" w:type="pct"/>
                                      <w:shd w:val="clear" w:color="auto" w:fill="4472C4" w:themeFill="accent1"/>
                                      <w:vAlign w:val="center"/>
                                    </w:tcPr>
                                    <w:p w14:paraId="75208438" w14:textId="0B1E3647" w:rsidR="006C576B" w:rsidRDefault="006C576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[LED CHASER]</w:t>
                                          </w:r>
                                        </w:sdtContent>
                                      </w:sdt>
                                    </w:p>
                                    <w:p w14:paraId="7B7D5D43" w14:textId="77777777" w:rsidR="006C576B" w:rsidRDefault="006C576B">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r>
                                        <w:rPr>
                                          <w:color w:val="FFFFFF" w:themeColor="background1"/>
                                          <w:sz w:val="32"/>
                                          <w:szCs w:val="32"/>
                                        </w:rPr>
                                        <w:t xml:space="preserve"> </w:t>
                                      </w:r>
                                    </w:p>
                                  </w:tc>
                                </w:tr>
                                <w:tr w:rsidR="006C576B" w14:paraId="12F6F64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C576B" w14:paraId="5A4E34A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56C3DB9" w14:textId="3703D3E6" w:rsidR="006C576B" w:rsidRDefault="006C576B">
                                                <w:pPr>
                                                  <w:pStyle w:val="NoSpacing"/>
                                                  <w:ind w:left="144" w:right="144"/>
                                                  <w:jc w:val="center"/>
                                                  <w:rPr>
                                                    <w:color w:val="FFFFFF" w:themeColor="background1"/>
                                                  </w:rPr>
                                                </w:pPr>
                                                <w:r>
                                                  <w:rPr>
                                                    <w:color w:val="FFFFFF" w:themeColor="background1"/>
                                                  </w:rPr>
                                                  <w:t>Swarup Deb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11-03T00:00:00Z">
                                                <w:dateFormat w:val="M/d/yy"/>
                                                <w:lid w:val="en-US"/>
                                                <w:storeMappedDataAs w:val="dateTime"/>
                                                <w:calendar w:val="gregorian"/>
                                              </w:date>
                                            </w:sdtPr>
                                            <w:sdtContent>
                                              <w:p w14:paraId="6488C6C2" w14:textId="510334CA" w:rsidR="006C576B" w:rsidRDefault="006C576B">
                                                <w:pPr>
                                                  <w:pStyle w:val="NoSpacing"/>
                                                  <w:ind w:left="144" w:right="144"/>
                                                  <w:jc w:val="center"/>
                                                  <w:rPr>
                                                    <w:color w:val="FFFFFF" w:themeColor="background1"/>
                                                  </w:rPr>
                                                </w:pPr>
                                                <w:r>
                                                  <w:rPr>
                                                    <w:color w:val="FFFFFF" w:themeColor="background1"/>
                                                  </w:rPr>
                                                  <w:t>11/3/19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3DF789" w14:textId="368CCE19" w:rsidR="006C576B" w:rsidRDefault="006C576B">
                                                <w:pPr>
                                                  <w:pStyle w:val="NoSpacing"/>
                                                  <w:ind w:left="144" w:right="720"/>
                                                  <w:jc w:val="right"/>
                                                  <w:rPr>
                                                    <w:color w:val="FFFFFF" w:themeColor="background1"/>
                                                  </w:rPr>
                                                </w:pPr>
                                                <w:r>
                                                  <w:rPr>
                                                    <w:color w:val="FFFFFF" w:themeColor="background1"/>
                                                  </w:rPr>
                                                  <w:t>19BCG1077</w:t>
                                                </w:r>
                                              </w:p>
                                            </w:tc>
                                          </w:sdtContent>
                                        </w:sdt>
                                      </w:tr>
                                    </w:tbl>
                                    <w:p w14:paraId="054714D6" w14:textId="77777777" w:rsidR="006C576B" w:rsidRDefault="006C576B"/>
                                  </w:tc>
                                </w:tr>
                              </w:tbl>
                              <w:p w14:paraId="27523BBD" w14:textId="77777777" w:rsidR="006C576B" w:rsidRDefault="006C57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0687B7"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C576B" w14:paraId="55388A5A" w14:textId="77777777">
                            <w:trPr>
                              <w:trHeight w:hRule="exact" w:val="9360"/>
                            </w:trPr>
                            <w:tc>
                              <w:tcPr>
                                <w:tcW w:w="5000" w:type="pct"/>
                              </w:tcPr>
                              <w:p w14:paraId="65BE6BC0" w14:textId="77777777" w:rsidR="006C576B" w:rsidRDefault="006C576B">
                                <w:r>
                                  <w:rPr>
                                    <w:noProof/>
                                  </w:rPr>
                                  <w:drawing>
                                    <wp:inline distT="0" distB="0" distL="0" distR="0" wp14:anchorId="2AF0E665" wp14:editId="76C3850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C576B" w14:paraId="136FDC89" w14:textId="77777777">
                            <w:trPr>
                              <w:trHeight w:hRule="exact" w:val="4320"/>
                            </w:trPr>
                            <w:tc>
                              <w:tcPr>
                                <w:tcW w:w="5000" w:type="pct"/>
                                <w:shd w:val="clear" w:color="auto" w:fill="4472C4" w:themeFill="accent1"/>
                                <w:vAlign w:val="center"/>
                              </w:tcPr>
                              <w:p w14:paraId="75208438" w14:textId="0B1E3647" w:rsidR="006C576B" w:rsidRDefault="006C576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[LED CHASER]</w:t>
                                    </w:r>
                                  </w:sdtContent>
                                </w:sdt>
                              </w:p>
                              <w:p w14:paraId="7B7D5D43" w14:textId="77777777" w:rsidR="006C576B" w:rsidRDefault="006C576B">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r>
                                  <w:rPr>
                                    <w:color w:val="FFFFFF" w:themeColor="background1"/>
                                    <w:sz w:val="32"/>
                                    <w:szCs w:val="32"/>
                                  </w:rPr>
                                  <w:t xml:space="preserve"> </w:t>
                                </w:r>
                              </w:p>
                            </w:tc>
                          </w:tr>
                          <w:tr w:rsidR="006C576B" w14:paraId="12F6F644"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C576B" w14:paraId="5A4E34A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56C3DB9" w14:textId="3703D3E6" w:rsidR="006C576B" w:rsidRDefault="006C576B">
                                          <w:pPr>
                                            <w:pStyle w:val="NoSpacing"/>
                                            <w:ind w:left="144" w:right="144"/>
                                            <w:jc w:val="center"/>
                                            <w:rPr>
                                              <w:color w:val="FFFFFF" w:themeColor="background1"/>
                                            </w:rPr>
                                          </w:pPr>
                                          <w:r>
                                            <w:rPr>
                                              <w:color w:val="FFFFFF" w:themeColor="background1"/>
                                            </w:rPr>
                                            <w:t>Swarup Deb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11-03T00:00:00Z">
                                          <w:dateFormat w:val="M/d/yy"/>
                                          <w:lid w:val="en-US"/>
                                          <w:storeMappedDataAs w:val="dateTime"/>
                                          <w:calendar w:val="gregorian"/>
                                        </w:date>
                                      </w:sdtPr>
                                      <w:sdtContent>
                                        <w:p w14:paraId="6488C6C2" w14:textId="510334CA" w:rsidR="006C576B" w:rsidRDefault="006C576B">
                                          <w:pPr>
                                            <w:pStyle w:val="NoSpacing"/>
                                            <w:ind w:left="144" w:right="144"/>
                                            <w:jc w:val="center"/>
                                            <w:rPr>
                                              <w:color w:val="FFFFFF" w:themeColor="background1"/>
                                            </w:rPr>
                                          </w:pPr>
                                          <w:r>
                                            <w:rPr>
                                              <w:color w:val="FFFFFF" w:themeColor="background1"/>
                                            </w:rPr>
                                            <w:t>11/3/19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3DF789" w14:textId="368CCE19" w:rsidR="006C576B" w:rsidRDefault="006C576B">
                                          <w:pPr>
                                            <w:pStyle w:val="NoSpacing"/>
                                            <w:ind w:left="144" w:right="720"/>
                                            <w:jc w:val="right"/>
                                            <w:rPr>
                                              <w:color w:val="FFFFFF" w:themeColor="background1"/>
                                            </w:rPr>
                                          </w:pPr>
                                          <w:r>
                                            <w:rPr>
                                              <w:color w:val="FFFFFF" w:themeColor="background1"/>
                                            </w:rPr>
                                            <w:t>19BCG1077</w:t>
                                          </w:r>
                                        </w:p>
                                      </w:tc>
                                    </w:sdtContent>
                                  </w:sdt>
                                </w:tr>
                              </w:tbl>
                              <w:p w14:paraId="054714D6" w14:textId="77777777" w:rsidR="006C576B" w:rsidRDefault="006C576B"/>
                            </w:tc>
                          </w:tr>
                        </w:tbl>
                        <w:p w14:paraId="27523BBD" w14:textId="77777777" w:rsidR="006C576B" w:rsidRDefault="006C576B"/>
                      </w:txbxContent>
                    </v:textbox>
                    <w10:wrap anchorx="page" anchory="page"/>
                  </v:shape>
                </w:pict>
              </mc:Fallback>
            </mc:AlternateContent>
          </w:r>
        </w:p>
        <w:p w14:paraId="1B153FFA" w14:textId="221E1FAF" w:rsidR="006C576B" w:rsidRDefault="006C576B">
          <w:pPr>
            <w:spacing w:line="259" w:lineRule="auto"/>
            <w:rPr>
              <w:rFonts w:ascii="Times New Roman" w:hAnsi="Times New Roman" w:cs="Times New Roman"/>
              <w:b/>
              <w:bCs/>
              <w:i/>
              <w:iCs/>
              <w:color w:val="1D1D1D"/>
              <w:sz w:val="32"/>
              <w:szCs w:val="32"/>
            </w:rPr>
          </w:pPr>
          <w:r>
            <w:rPr>
              <w:rFonts w:ascii="Times New Roman" w:hAnsi="Times New Roman" w:cs="Times New Roman"/>
              <w:b/>
              <w:bCs/>
              <w:i/>
              <w:iCs/>
              <w:color w:val="1D1D1D"/>
              <w:sz w:val="32"/>
              <w:szCs w:val="32"/>
            </w:rPr>
            <w:br w:type="page"/>
          </w:r>
        </w:p>
      </w:sdtContent>
    </w:sdt>
    <w:p w14:paraId="569F2A6D" w14:textId="2DE9AD09" w:rsidR="005751BF" w:rsidRPr="00252A8A" w:rsidRDefault="005751BF" w:rsidP="005751BF">
      <w:pPr>
        <w:widowControl w:val="0"/>
        <w:autoSpaceDE w:val="0"/>
        <w:autoSpaceDN w:val="0"/>
        <w:adjustRightInd w:val="0"/>
        <w:spacing w:after="240"/>
        <w:jc w:val="center"/>
        <w:rPr>
          <w:rFonts w:ascii="Times New Roman" w:hAnsi="Times New Roman" w:cs="Times New Roman"/>
          <w:b/>
          <w:bCs/>
          <w:i/>
          <w:iCs/>
          <w:color w:val="1D1D1D"/>
          <w:sz w:val="32"/>
          <w:szCs w:val="32"/>
        </w:rPr>
      </w:pPr>
      <w:r w:rsidRPr="00252A8A">
        <w:rPr>
          <w:rFonts w:ascii="Times New Roman" w:hAnsi="Times New Roman" w:cs="Times New Roman"/>
          <w:b/>
          <w:bCs/>
          <w:i/>
          <w:iCs/>
          <w:color w:val="1D1D1D"/>
          <w:sz w:val="32"/>
          <w:szCs w:val="32"/>
        </w:rPr>
        <w:lastRenderedPageBreak/>
        <w:t xml:space="preserve">EXPERIMENT </w:t>
      </w:r>
      <w:r w:rsidR="006C576B">
        <w:rPr>
          <w:rFonts w:ascii="Times New Roman" w:hAnsi="Times New Roman" w:cs="Times New Roman"/>
          <w:b/>
          <w:bCs/>
          <w:i/>
          <w:iCs/>
          <w:color w:val="1D1D1D"/>
          <w:sz w:val="32"/>
          <w:szCs w:val="32"/>
        </w:rPr>
        <w:t>3</w:t>
      </w:r>
      <w:bookmarkStart w:id="0" w:name="_GoBack"/>
      <w:bookmarkEnd w:id="0"/>
    </w:p>
    <w:p w14:paraId="332B8A04" w14:textId="77777777" w:rsidR="005751BF" w:rsidRPr="00252A8A" w:rsidRDefault="005751BF" w:rsidP="005751BF">
      <w:pPr>
        <w:widowControl w:val="0"/>
        <w:autoSpaceDE w:val="0"/>
        <w:autoSpaceDN w:val="0"/>
        <w:adjustRightInd w:val="0"/>
        <w:spacing w:after="240"/>
        <w:rPr>
          <w:rFonts w:ascii="Times New Roman" w:hAnsi="Times New Roman" w:cs="Times New Roman"/>
          <w:bCs/>
          <w:i/>
          <w:iCs/>
          <w:color w:val="1D1D1D"/>
          <w:sz w:val="28"/>
          <w:szCs w:val="28"/>
        </w:rPr>
      </w:pPr>
      <w:r w:rsidRPr="00252A8A">
        <w:rPr>
          <w:rFonts w:ascii="Times New Roman" w:hAnsi="Times New Roman" w:cs="Times New Roman"/>
          <w:b/>
          <w:color w:val="1D1D1D"/>
          <w:sz w:val="28"/>
          <w:szCs w:val="28"/>
          <w:u w:val="single"/>
        </w:rPr>
        <w:t>Circuit Diagram</w:t>
      </w:r>
      <w:r w:rsidRPr="00252A8A">
        <w:rPr>
          <w:rFonts w:ascii="Times New Roman" w:hAnsi="Times New Roman" w:cs="Times New Roman"/>
          <w:bCs/>
          <w:i/>
          <w:iCs/>
          <w:color w:val="1D1D1D"/>
          <w:sz w:val="28"/>
          <w:szCs w:val="28"/>
        </w:rPr>
        <w:t>:</w:t>
      </w:r>
    </w:p>
    <w:p w14:paraId="285A7CF1" w14:textId="61ED8DF6"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noProof/>
          <w:sz w:val="24"/>
          <w:szCs w:val="24"/>
        </w:rPr>
        <w:drawing>
          <wp:inline distT="0" distB="0" distL="0" distR="0" wp14:anchorId="4F06E57F" wp14:editId="5A9D5C5F">
            <wp:extent cx="44577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3413760"/>
                    </a:xfrm>
                    <a:prstGeom prst="rect">
                      <a:avLst/>
                    </a:prstGeom>
                    <a:noFill/>
                    <a:ln>
                      <a:noFill/>
                    </a:ln>
                  </pic:spPr>
                </pic:pic>
              </a:graphicData>
            </a:graphic>
          </wp:inline>
        </w:drawing>
      </w:r>
    </w:p>
    <w:p w14:paraId="3277F9F3" w14:textId="77777777" w:rsidR="005751BF" w:rsidRPr="00252A8A" w:rsidRDefault="005751BF" w:rsidP="005751BF">
      <w:pPr>
        <w:widowControl w:val="0"/>
        <w:autoSpaceDE w:val="0"/>
        <w:autoSpaceDN w:val="0"/>
        <w:adjustRightInd w:val="0"/>
        <w:rPr>
          <w:rFonts w:ascii="Times New Roman" w:hAnsi="Times New Roman" w:cs="Times New Roman"/>
          <w:sz w:val="24"/>
          <w:szCs w:val="24"/>
        </w:rPr>
      </w:pPr>
      <w:r w:rsidRPr="00252A8A">
        <w:rPr>
          <w:rFonts w:ascii="Times New Roman" w:hAnsi="Times New Roman" w:cs="Times New Roman"/>
          <w:sz w:val="24"/>
          <w:szCs w:val="24"/>
        </w:rPr>
        <w:t xml:space="preserve">  </w:t>
      </w:r>
    </w:p>
    <w:p w14:paraId="3FBCB54C" w14:textId="77777777" w:rsidR="005751BF" w:rsidRPr="00252A8A" w:rsidRDefault="005751BF" w:rsidP="005751BF">
      <w:pPr>
        <w:widowControl w:val="0"/>
        <w:autoSpaceDE w:val="0"/>
        <w:autoSpaceDN w:val="0"/>
        <w:adjustRightInd w:val="0"/>
        <w:spacing w:after="240"/>
        <w:rPr>
          <w:rFonts w:ascii="Times New Roman" w:hAnsi="Times New Roman" w:cs="Times New Roman"/>
          <w:b/>
          <w:bCs/>
          <w:sz w:val="28"/>
          <w:szCs w:val="28"/>
        </w:rPr>
      </w:pPr>
      <w:r w:rsidRPr="00252A8A">
        <w:rPr>
          <w:rFonts w:ascii="Times New Roman" w:hAnsi="Times New Roman" w:cs="Times New Roman"/>
          <w:b/>
          <w:bCs/>
          <w:sz w:val="28"/>
          <w:szCs w:val="28"/>
        </w:rPr>
        <w:t xml:space="preserve">Theory: </w:t>
      </w:r>
    </w:p>
    <w:p w14:paraId="4583EC2A" w14:textId="77777777" w:rsidR="005751BF" w:rsidRPr="00252A8A" w:rsidRDefault="005751BF" w:rsidP="005751BF">
      <w:pPr>
        <w:widowControl w:val="0"/>
        <w:autoSpaceDE w:val="0"/>
        <w:autoSpaceDN w:val="0"/>
        <w:adjustRightInd w:val="0"/>
        <w:rPr>
          <w:rFonts w:ascii="Times New Roman" w:hAnsi="Times New Roman" w:cs="Times New Roman"/>
          <w:sz w:val="24"/>
          <w:szCs w:val="24"/>
        </w:rPr>
      </w:pPr>
    </w:p>
    <w:p w14:paraId="41FC758B" w14:textId="77777777" w:rsid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b/>
          <w:bCs/>
          <w:sz w:val="28"/>
          <w:szCs w:val="28"/>
          <w:u w:val="single"/>
        </w:rPr>
        <w:t>Concept used</w:t>
      </w:r>
      <w:r w:rsidRPr="00252A8A">
        <w:rPr>
          <w:rFonts w:ascii="Times New Roman" w:hAnsi="Times New Roman" w:cs="Times New Roman"/>
          <w:b/>
          <w:bCs/>
          <w:sz w:val="28"/>
          <w:szCs w:val="28"/>
        </w:rPr>
        <w:t>:</w:t>
      </w:r>
    </w:p>
    <w:p w14:paraId="7107F301" w14:textId="12BEEFA6"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 Various concepts are used in this experiment as listed: </w:t>
      </w:r>
    </w:p>
    <w:p w14:paraId="59024ED8" w14:textId="63130C9C" w:rsidR="005751BF" w:rsidRPr="00252A8A" w:rsidRDefault="005751BF" w:rsidP="005751BF">
      <w:pPr>
        <w:widowControl w:val="0"/>
        <w:numPr>
          <w:ilvl w:val="0"/>
          <w:numId w:val="1"/>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Combination of LEDs in parallel circuit. </w:t>
      </w:r>
    </w:p>
    <w:p w14:paraId="48979A72" w14:textId="6729FD7C" w:rsidR="005751BF" w:rsidRPr="00252A8A" w:rsidRDefault="005751BF" w:rsidP="005751BF">
      <w:pPr>
        <w:widowControl w:val="0"/>
        <w:numPr>
          <w:ilvl w:val="0"/>
          <w:numId w:val="1"/>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How to use multiple digital pins of Arduino Uno at the same time. </w:t>
      </w:r>
    </w:p>
    <w:p w14:paraId="7B0CE96B" w14:textId="50EE5A82" w:rsidR="005751BF" w:rsidRPr="00252A8A" w:rsidRDefault="005751BF" w:rsidP="005751BF">
      <w:pPr>
        <w:widowControl w:val="0"/>
        <w:numPr>
          <w:ilvl w:val="0"/>
          <w:numId w:val="1"/>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Algorithm to obtain chaser effect. </w:t>
      </w:r>
    </w:p>
    <w:p w14:paraId="39639E30"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bCs/>
          <w:sz w:val="24"/>
          <w:szCs w:val="24"/>
        </w:rPr>
        <w:t>4.</w:t>
      </w:r>
      <w:r w:rsidRPr="00252A8A">
        <w:rPr>
          <w:rFonts w:ascii="Times New Roman" w:hAnsi="Times New Roman" w:cs="Times New Roman"/>
          <w:b/>
          <w:bCs/>
          <w:sz w:val="24"/>
          <w:szCs w:val="24"/>
        </w:rPr>
        <w:t xml:space="preserve"> </w:t>
      </w:r>
      <w:r w:rsidRPr="00252A8A">
        <w:rPr>
          <w:rFonts w:ascii="Times New Roman" w:hAnsi="Times New Roman" w:cs="Times New Roman"/>
          <w:sz w:val="24"/>
          <w:szCs w:val="24"/>
        </w:rPr>
        <w:t xml:space="preserve">Connections in BreadBoard. </w:t>
      </w:r>
    </w:p>
    <w:p w14:paraId="3DB87C11" w14:textId="77777777" w:rsidR="005751BF" w:rsidRPr="00252A8A" w:rsidRDefault="005751BF" w:rsidP="005751BF">
      <w:pPr>
        <w:widowControl w:val="0"/>
        <w:autoSpaceDE w:val="0"/>
        <w:autoSpaceDN w:val="0"/>
        <w:adjustRightInd w:val="0"/>
        <w:spacing w:after="240"/>
        <w:rPr>
          <w:rFonts w:ascii="Times New Roman" w:hAnsi="Times New Roman" w:cs="Times New Roman"/>
          <w:sz w:val="28"/>
          <w:szCs w:val="28"/>
        </w:rPr>
      </w:pPr>
      <w:r w:rsidRPr="00252A8A">
        <w:rPr>
          <w:rFonts w:ascii="Times New Roman" w:hAnsi="Times New Roman" w:cs="Times New Roman"/>
          <w:b/>
          <w:bCs/>
          <w:sz w:val="28"/>
          <w:szCs w:val="28"/>
        </w:rPr>
        <w:t xml:space="preserve">Combination of LEDs in Parallel circuits: </w:t>
      </w:r>
    </w:p>
    <w:p w14:paraId="697C6FD7"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We know in parallel connection voltage remain same while current divided in branches. So each LED glow with the same brightness. There is no lack in the brightness of any LED. </w:t>
      </w:r>
    </w:p>
    <w:p w14:paraId="65DB78E0"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How to use multiple digital pins of Arduino Uno at the same time: </w:t>
      </w:r>
    </w:p>
    <w:p w14:paraId="2FB90730"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All the p terminals of LEDs are connected to the Arduino Uno Board with the help of </w:t>
      </w:r>
      <w:r w:rsidRPr="00252A8A">
        <w:rPr>
          <w:rFonts w:ascii="Times New Roman" w:hAnsi="Times New Roman" w:cs="Times New Roman"/>
          <w:sz w:val="24"/>
          <w:szCs w:val="24"/>
        </w:rPr>
        <w:lastRenderedPageBreak/>
        <w:t xml:space="preserve">separate wires and n terminal of the LEDs are connected to the ground pin of the Arduino Uno board with the help of single wire. </w:t>
      </w:r>
    </w:p>
    <w:p w14:paraId="68557FCC" w14:textId="77777777" w:rsidR="005751BF" w:rsidRPr="00252A8A" w:rsidRDefault="005751BF" w:rsidP="005751BF">
      <w:pPr>
        <w:widowControl w:val="0"/>
        <w:autoSpaceDE w:val="0"/>
        <w:autoSpaceDN w:val="0"/>
        <w:adjustRightInd w:val="0"/>
        <w:spacing w:after="240"/>
        <w:rPr>
          <w:rFonts w:ascii="Times New Roman" w:hAnsi="Times New Roman" w:cs="Times New Roman"/>
          <w:sz w:val="28"/>
          <w:szCs w:val="28"/>
        </w:rPr>
      </w:pPr>
      <w:r w:rsidRPr="00252A8A">
        <w:rPr>
          <w:rFonts w:ascii="Times New Roman" w:hAnsi="Times New Roman" w:cs="Times New Roman"/>
          <w:b/>
          <w:bCs/>
          <w:sz w:val="28"/>
          <w:szCs w:val="28"/>
        </w:rPr>
        <w:t xml:space="preserve">Algorithm to obtain chaser effect: </w:t>
      </w:r>
    </w:p>
    <w:p w14:paraId="33149A44"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To obtain chaser effect our algorithm should be that when one LED is on and other should be off and one by one LED should glow. There should be continues pattern. When each LED glow one by one and line by line after that each led follow reverse path. The reverse path is the reverse of the starting pattern. </w:t>
      </w:r>
    </w:p>
    <w:p w14:paraId="386EDE6C" w14:textId="77777777" w:rsidR="005751BF" w:rsidRPr="00252A8A" w:rsidRDefault="005751BF" w:rsidP="005751BF">
      <w:pPr>
        <w:widowControl w:val="0"/>
        <w:autoSpaceDE w:val="0"/>
        <w:autoSpaceDN w:val="0"/>
        <w:adjustRightInd w:val="0"/>
        <w:spacing w:after="240"/>
        <w:rPr>
          <w:rFonts w:ascii="Times New Roman" w:hAnsi="Times New Roman" w:cs="Times New Roman"/>
          <w:sz w:val="28"/>
          <w:szCs w:val="28"/>
        </w:rPr>
      </w:pPr>
      <w:r w:rsidRPr="00252A8A">
        <w:rPr>
          <w:rFonts w:ascii="Times New Roman" w:hAnsi="Times New Roman" w:cs="Times New Roman"/>
          <w:b/>
          <w:bCs/>
          <w:sz w:val="28"/>
          <w:szCs w:val="28"/>
        </w:rPr>
        <w:t xml:space="preserve">Connections in Bread Board: </w:t>
      </w:r>
    </w:p>
    <w:p w14:paraId="1057A629"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Bottom two rows and top two rows of Breadboard are connected horizontally and middle rows are connected vertically. We connect LEDs in middle rows in order to give equal voltage to each LED and maintain their parallel connection. The n terminals of LEDs are connected to the top row with the help of wires, which finally connected to the ground pin of Arduino Uno Board. </w:t>
      </w:r>
    </w:p>
    <w:p w14:paraId="0D8E2CF8" w14:textId="77777777" w:rsidR="005751BF" w:rsidRPr="00252A8A" w:rsidRDefault="005751BF" w:rsidP="005751BF">
      <w:pPr>
        <w:widowControl w:val="0"/>
        <w:autoSpaceDE w:val="0"/>
        <w:autoSpaceDN w:val="0"/>
        <w:adjustRightInd w:val="0"/>
        <w:spacing w:after="240"/>
        <w:rPr>
          <w:rFonts w:ascii="Times New Roman" w:hAnsi="Times New Roman" w:cs="Times New Roman"/>
          <w:b/>
          <w:bCs/>
          <w:sz w:val="28"/>
          <w:szCs w:val="28"/>
        </w:rPr>
      </w:pPr>
      <w:r w:rsidRPr="00252A8A">
        <w:rPr>
          <w:rFonts w:ascii="Times New Roman" w:hAnsi="Times New Roman" w:cs="Times New Roman"/>
          <w:b/>
          <w:bCs/>
          <w:sz w:val="28"/>
          <w:szCs w:val="28"/>
          <w:u w:val="single"/>
        </w:rPr>
        <w:t>Learning and Observations</w:t>
      </w:r>
      <w:r w:rsidRPr="00252A8A">
        <w:rPr>
          <w:rFonts w:ascii="Times New Roman" w:hAnsi="Times New Roman" w:cs="Times New Roman"/>
          <w:b/>
          <w:bCs/>
          <w:sz w:val="28"/>
          <w:szCs w:val="28"/>
        </w:rPr>
        <w:t xml:space="preserve">: </w:t>
      </w:r>
    </w:p>
    <w:p w14:paraId="225FD0CE"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In this experiment we learnt about: </w:t>
      </w:r>
    </w:p>
    <w:p w14:paraId="50DA36D7" w14:textId="1A451457" w:rsidR="005751BF" w:rsidRPr="00252A8A" w:rsidRDefault="005751BF" w:rsidP="005751BF">
      <w:pPr>
        <w:widowControl w:val="0"/>
        <w:numPr>
          <w:ilvl w:val="0"/>
          <w:numId w:val="2"/>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Detail code used in Arduino Uno. </w:t>
      </w:r>
    </w:p>
    <w:p w14:paraId="5E76C54C" w14:textId="7C99259E" w:rsidR="005751BF" w:rsidRPr="00252A8A" w:rsidRDefault="005751BF" w:rsidP="005751BF">
      <w:pPr>
        <w:widowControl w:val="0"/>
        <w:numPr>
          <w:ilvl w:val="0"/>
          <w:numId w:val="2"/>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Interface multiple LEDs with Arduino Uno board and Breadboard. </w:t>
      </w:r>
    </w:p>
    <w:p w14:paraId="0D7BE3BB" w14:textId="12E1D445" w:rsidR="005751BF" w:rsidRPr="00252A8A" w:rsidRDefault="005751BF" w:rsidP="005751BF">
      <w:pPr>
        <w:widowControl w:val="0"/>
        <w:numPr>
          <w:ilvl w:val="0"/>
          <w:numId w:val="2"/>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We learnt about LEDs parallel combination. </w:t>
      </w:r>
    </w:p>
    <w:p w14:paraId="64DC3EB8" w14:textId="43223897" w:rsidR="005751BF" w:rsidRPr="00252A8A" w:rsidRDefault="005751BF" w:rsidP="005751BF">
      <w:pPr>
        <w:widowControl w:val="0"/>
        <w:numPr>
          <w:ilvl w:val="0"/>
          <w:numId w:val="2"/>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We learnt about the loop. </w:t>
      </w:r>
    </w:p>
    <w:p w14:paraId="705F051D" w14:textId="77777777" w:rsidR="005751BF" w:rsidRPr="00252A8A" w:rsidRDefault="005751BF" w:rsidP="005751BF">
      <w:pPr>
        <w:widowControl w:val="0"/>
        <w:autoSpaceDE w:val="0"/>
        <w:autoSpaceDN w:val="0"/>
        <w:adjustRightInd w:val="0"/>
        <w:spacing w:after="240"/>
        <w:rPr>
          <w:rFonts w:ascii="Times New Roman" w:hAnsi="Times New Roman" w:cs="Times New Roman"/>
          <w:b/>
          <w:bCs/>
          <w:sz w:val="28"/>
          <w:szCs w:val="28"/>
          <w:u w:val="single"/>
        </w:rPr>
      </w:pPr>
      <w:r w:rsidRPr="00252A8A">
        <w:rPr>
          <w:rFonts w:ascii="Times New Roman" w:hAnsi="Times New Roman" w:cs="Times New Roman"/>
          <w:b/>
          <w:bCs/>
          <w:sz w:val="28"/>
          <w:szCs w:val="28"/>
          <w:u w:val="single"/>
        </w:rPr>
        <w:t xml:space="preserve">Observations: </w:t>
      </w:r>
    </w:p>
    <w:p w14:paraId="08541570" w14:textId="6FE45745" w:rsidR="005751BF" w:rsidRPr="00252A8A" w:rsidRDefault="005751BF" w:rsidP="005751BF">
      <w:pPr>
        <w:widowControl w:val="0"/>
        <w:numPr>
          <w:ilvl w:val="0"/>
          <w:numId w:val="3"/>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We observe when we move delay one line up or down it change the whole pattern of th</w:t>
      </w:r>
      <w:r w:rsidR="00383598">
        <w:rPr>
          <w:rFonts w:ascii="Times New Roman" w:hAnsi="Times New Roman" w:cs="Times New Roman"/>
          <w:sz w:val="24"/>
          <w:szCs w:val="24"/>
        </w:rPr>
        <w:t xml:space="preserve">e  </w:t>
      </w:r>
      <w:r w:rsidRPr="00252A8A">
        <w:rPr>
          <w:rFonts w:ascii="Times New Roman" w:hAnsi="Times New Roman" w:cs="Times New Roman"/>
          <w:sz w:val="24"/>
          <w:szCs w:val="24"/>
        </w:rPr>
        <w:t xml:space="preserve">chaser. </w:t>
      </w:r>
    </w:p>
    <w:p w14:paraId="1CC70C62" w14:textId="3A0A1EC9" w:rsidR="005751BF" w:rsidRPr="00252A8A" w:rsidRDefault="005751BF" w:rsidP="005751BF">
      <w:pPr>
        <w:widowControl w:val="0"/>
        <w:numPr>
          <w:ilvl w:val="0"/>
          <w:numId w:val="3"/>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If we don’t use delay in our code at specific points we get a continues pattern. </w:t>
      </w:r>
    </w:p>
    <w:p w14:paraId="1B32C2E7" w14:textId="1E3A34D9" w:rsidR="005751BF" w:rsidRPr="00252A8A" w:rsidRDefault="005751BF" w:rsidP="005751BF">
      <w:pPr>
        <w:widowControl w:val="0"/>
        <w:numPr>
          <w:ilvl w:val="0"/>
          <w:numId w:val="3"/>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Very little modification can create a new unexpected pattern. </w:t>
      </w:r>
    </w:p>
    <w:p w14:paraId="056BCD59" w14:textId="77777777" w:rsidR="005751BF" w:rsidRPr="00252A8A" w:rsidRDefault="005751BF" w:rsidP="005751BF">
      <w:pPr>
        <w:widowControl w:val="0"/>
        <w:autoSpaceDE w:val="0"/>
        <w:autoSpaceDN w:val="0"/>
        <w:adjustRightInd w:val="0"/>
        <w:spacing w:after="240"/>
        <w:rPr>
          <w:rFonts w:ascii="Times New Roman" w:hAnsi="Times New Roman" w:cs="Times New Roman"/>
          <w:b/>
          <w:bCs/>
          <w:sz w:val="28"/>
          <w:szCs w:val="28"/>
          <w:u w:val="single"/>
        </w:rPr>
      </w:pPr>
      <w:r w:rsidRPr="00252A8A">
        <w:rPr>
          <w:rFonts w:ascii="Times New Roman" w:hAnsi="Times New Roman" w:cs="Times New Roman"/>
          <w:b/>
          <w:bCs/>
          <w:sz w:val="28"/>
          <w:szCs w:val="28"/>
          <w:u w:val="single"/>
        </w:rPr>
        <w:t xml:space="preserve">Precautions: </w:t>
      </w:r>
    </w:p>
    <w:p w14:paraId="13B17001" w14:textId="021C9985" w:rsidR="005751BF" w:rsidRPr="00252A8A" w:rsidRDefault="005751BF" w:rsidP="005751BF">
      <w:pPr>
        <w:widowControl w:val="0"/>
        <w:numPr>
          <w:ilvl w:val="0"/>
          <w:numId w:val="4"/>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The Parallel connection of LEDs should be proper. </w:t>
      </w:r>
    </w:p>
    <w:p w14:paraId="19229156" w14:textId="2F30E70D" w:rsidR="005751BF" w:rsidRPr="00252A8A" w:rsidRDefault="005751BF" w:rsidP="005751BF">
      <w:pPr>
        <w:widowControl w:val="0"/>
        <w:numPr>
          <w:ilvl w:val="0"/>
          <w:numId w:val="4"/>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We define each pin in the code, which we used for output. </w:t>
      </w:r>
    </w:p>
    <w:p w14:paraId="5E2E41D8" w14:textId="68877218" w:rsidR="005751BF" w:rsidRPr="00252A8A" w:rsidRDefault="005751BF" w:rsidP="005751BF">
      <w:pPr>
        <w:widowControl w:val="0"/>
        <w:numPr>
          <w:ilvl w:val="0"/>
          <w:numId w:val="4"/>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Before uploading the code to the Arduino Uno board, check the port and the board under the tools menu. </w:t>
      </w:r>
    </w:p>
    <w:p w14:paraId="2FA0DEC0" w14:textId="5FEB0D39" w:rsidR="005751BF" w:rsidRPr="00252A8A" w:rsidRDefault="005751BF" w:rsidP="00252A8A">
      <w:pPr>
        <w:widowControl w:val="0"/>
        <w:tabs>
          <w:tab w:val="left" w:pos="220"/>
          <w:tab w:val="left" w:pos="720"/>
        </w:tabs>
        <w:autoSpaceDE w:val="0"/>
        <w:autoSpaceDN w:val="0"/>
        <w:adjustRightInd w:val="0"/>
        <w:spacing w:after="293" w:line="240" w:lineRule="auto"/>
        <w:jc w:val="both"/>
        <w:rPr>
          <w:rFonts w:ascii="Times New Roman" w:hAnsi="Times New Roman" w:cs="Times New Roman"/>
          <w:sz w:val="24"/>
          <w:szCs w:val="24"/>
        </w:rPr>
      </w:pPr>
      <w:r w:rsidRPr="00252A8A">
        <w:rPr>
          <w:rFonts w:ascii="Times New Roman" w:hAnsi="Times New Roman" w:cs="Times New Roman"/>
          <w:sz w:val="24"/>
          <w:szCs w:val="24"/>
        </w:rPr>
        <w:t xml:space="preserve">Ensure that positive terminals of LEDs are connected to the Arduino digital input/output pins </w:t>
      </w:r>
      <w:r w:rsidRPr="00252A8A">
        <w:rPr>
          <w:rFonts w:ascii="Times New Roman" w:hAnsi="Times New Roman" w:cs="Times New Roman"/>
          <w:sz w:val="24"/>
          <w:szCs w:val="24"/>
        </w:rPr>
        <w:lastRenderedPageBreak/>
        <w:t>and the negative terminal to the ground pin.</w:t>
      </w:r>
    </w:p>
    <w:p w14:paraId="498E3913" w14:textId="7509A6C9" w:rsidR="005751BF" w:rsidRPr="00252A8A" w:rsidRDefault="005751BF" w:rsidP="005751BF">
      <w:pPr>
        <w:widowControl w:val="0"/>
        <w:autoSpaceDE w:val="0"/>
        <w:autoSpaceDN w:val="0"/>
        <w:adjustRightInd w:val="0"/>
        <w:spacing w:after="240"/>
        <w:rPr>
          <w:rFonts w:ascii="Times New Roman" w:hAnsi="Times New Roman" w:cs="Times New Roman"/>
          <w:b/>
          <w:bCs/>
          <w:sz w:val="28"/>
          <w:szCs w:val="28"/>
        </w:rPr>
      </w:pPr>
      <w:r w:rsidRPr="00252A8A">
        <w:rPr>
          <w:rFonts w:ascii="Times New Roman" w:hAnsi="Times New Roman" w:cs="Times New Roman"/>
          <w:b/>
          <w:bCs/>
          <w:sz w:val="28"/>
          <w:szCs w:val="28"/>
          <w:u w:val="single"/>
        </w:rPr>
        <w:t>Learning Outcomes</w:t>
      </w:r>
      <w:r w:rsidRPr="00252A8A">
        <w:rPr>
          <w:rFonts w:ascii="Times New Roman" w:hAnsi="Times New Roman" w:cs="Times New Roman"/>
          <w:b/>
          <w:bCs/>
          <w:sz w:val="28"/>
          <w:szCs w:val="28"/>
        </w:rPr>
        <w:t>:</w:t>
      </w:r>
    </w:p>
    <w:p w14:paraId="7030791F" w14:textId="77777777" w:rsidR="005751BF" w:rsidRPr="00252A8A" w:rsidRDefault="005751BF" w:rsidP="005751BF">
      <w:pPr>
        <w:widowControl w:val="0"/>
        <w:autoSpaceDE w:val="0"/>
        <w:autoSpaceDN w:val="0"/>
        <w:adjustRightInd w:val="0"/>
        <w:spacing w:after="240"/>
        <w:rPr>
          <w:rFonts w:ascii="Times New Roman" w:hAnsi="Times New Roman" w:cs="Times New Roman"/>
          <w:sz w:val="24"/>
          <w:szCs w:val="24"/>
        </w:rPr>
      </w:pPr>
      <w:r w:rsidRPr="00252A8A">
        <w:rPr>
          <w:rFonts w:ascii="Times New Roman" w:hAnsi="Times New Roman" w:cs="Times New Roman"/>
          <w:sz w:val="24"/>
          <w:szCs w:val="24"/>
        </w:rPr>
        <w:t xml:space="preserve">1. How to use multiple pins at the same time to give output. </w:t>
      </w:r>
    </w:p>
    <w:p w14:paraId="0EA397B2" w14:textId="0E50565F" w:rsidR="005751BF" w:rsidRPr="00252A8A" w:rsidRDefault="005751BF" w:rsidP="005751BF">
      <w:pPr>
        <w:widowControl w:val="0"/>
        <w:numPr>
          <w:ilvl w:val="0"/>
          <w:numId w:val="5"/>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Understanding the connections inside the Bread Board. </w:t>
      </w:r>
    </w:p>
    <w:p w14:paraId="34FF3DD7" w14:textId="716C1452" w:rsidR="005751BF" w:rsidRPr="00252A8A" w:rsidRDefault="005751BF" w:rsidP="005751BF">
      <w:pPr>
        <w:widowControl w:val="0"/>
        <w:numPr>
          <w:ilvl w:val="0"/>
          <w:numId w:val="5"/>
        </w:numPr>
        <w:tabs>
          <w:tab w:val="left" w:pos="220"/>
          <w:tab w:val="left" w:pos="720"/>
        </w:tabs>
        <w:autoSpaceDE w:val="0"/>
        <w:autoSpaceDN w:val="0"/>
        <w:adjustRightInd w:val="0"/>
        <w:spacing w:after="293" w:line="240" w:lineRule="auto"/>
        <w:ind w:hanging="720"/>
        <w:rPr>
          <w:rFonts w:ascii="Times New Roman" w:hAnsi="Times New Roman" w:cs="Times New Roman"/>
          <w:sz w:val="24"/>
          <w:szCs w:val="24"/>
        </w:rPr>
      </w:pPr>
      <w:r w:rsidRPr="00252A8A">
        <w:rPr>
          <w:rFonts w:ascii="Times New Roman" w:hAnsi="Times New Roman" w:cs="Times New Roman"/>
          <w:sz w:val="24"/>
          <w:szCs w:val="24"/>
        </w:rPr>
        <w:t xml:space="preserve">Different pattern, which we can create with the help of Arduino Uno. </w:t>
      </w:r>
    </w:p>
    <w:p w14:paraId="6CEB344C" w14:textId="77777777" w:rsidR="00036BA2" w:rsidRPr="00252A8A" w:rsidRDefault="00036BA2">
      <w:pPr>
        <w:rPr>
          <w:rFonts w:ascii="Times New Roman" w:hAnsi="Times New Roman" w:cs="Times New Roman"/>
          <w:sz w:val="24"/>
          <w:szCs w:val="24"/>
        </w:rPr>
      </w:pPr>
    </w:p>
    <w:sectPr w:rsidR="00036BA2" w:rsidRPr="00252A8A" w:rsidSect="0038359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00000005"/>
    <w:multiLevelType w:val="hybridMultilevel"/>
    <w:tmpl w:val="00000005"/>
    <w:lvl w:ilvl="0" w:tplc="00000191">
      <w:start w:val="2"/>
      <w:numFmt w:val="decimal"/>
      <w:lvlText w:val="%1."/>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3"/>
    <w:lvlOverride w:ilvl="0">
      <w:startOverride w:val="1"/>
    </w:lvlOverride>
    <w:lvlOverride w:ilvl="1"/>
    <w:lvlOverride w:ilvl="2"/>
    <w:lvlOverride w:ilvl="3"/>
    <w:lvlOverride w:ilvl="4"/>
    <w:lvlOverride w:ilvl="5"/>
    <w:lvlOverride w:ilvl="6"/>
    <w:lvlOverride w:ilvl="7"/>
    <w:lvlOverride w:ilvl="8"/>
  </w:num>
  <w:num w:numId="5">
    <w:abstractNumId w:val="4"/>
    <w:lvlOverride w:ilvl="0">
      <w:startOverride w:val="2"/>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BA2"/>
    <w:rsid w:val="00036BA2"/>
    <w:rsid w:val="00252A8A"/>
    <w:rsid w:val="00383598"/>
    <w:rsid w:val="005751BF"/>
    <w:rsid w:val="006C57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D7D5"/>
  <w15:chartTrackingRefBased/>
  <w15:docId w15:val="{4C4CD93D-BE5E-4372-A164-14949B7AB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B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6BA2"/>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921447">
      <w:bodyDiv w:val="1"/>
      <w:marLeft w:val="0"/>
      <w:marRight w:val="0"/>
      <w:marTop w:val="0"/>
      <w:marBottom w:val="0"/>
      <w:divBdr>
        <w:top w:val="none" w:sz="0" w:space="0" w:color="auto"/>
        <w:left w:val="none" w:sz="0" w:space="0" w:color="auto"/>
        <w:bottom w:val="none" w:sz="0" w:space="0" w:color="auto"/>
        <w:right w:val="none" w:sz="0" w:space="0" w:color="auto"/>
      </w:divBdr>
    </w:div>
    <w:div w:id="180966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72BE2-1424-4B6D-9752-722653360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389</Words>
  <Characters>2220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[LED CHASER]</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 CHASER]</dc:title>
  <dc:subject/>
  <dc:creator>Swarup Deb</dc:creator>
  <cp:keywords/>
  <dc:description/>
  <cp:lastModifiedBy>Swarup Deb</cp:lastModifiedBy>
  <cp:revision>3</cp:revision>
  <dcterms:created xsi:type="dcterms:W3CDTF">2019-11-03T15:37:00Z</dcterms:created>
  <dcterms:modified xsi:type="dcterms:W3CDTF">2019-11-03T17:37:00Z</dcterms:modified>
  <cp:category>19BCG1077</cp:category>
</cp:coreProperties>
</file>